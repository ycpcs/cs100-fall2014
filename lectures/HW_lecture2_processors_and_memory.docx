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6EDB59" w14:textId="77777777" w:rsidR="00AB7BB1" w:rsidRDefault="00BB7A81">
      <w:pPr>
        <w:pStyle w:val="Defaul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CPU Overview  </w:t>
      </w:r>
    </w:p>
    <w:p w14:paraId="145115A1" w14:textId="77777777" w:rsidR="0083284A" w:rsidRDefault="0083284A" w:rsidP="0083284A">
      <w:pPr>
        <w:pStyle w:val="Default"/>
        <w:jc w:val="center"/>
      </w:pPr>
      <w:hyperlink r:id="rId6" w:history="1">
        <w:r w:rsidRPr="0083284A">
          <w:rPr>
            <w:rStyle w:val="Hyperlink"/>
          </w:rPr>
          <w:t>http://www.tomshardware.com/charts/cpu-charts-2013/benchmarks,140.html</w:t>
        </w:r>
      </w:hyperlink>
    </w:p>
    <w:p w14:paraId="6D3C74CD" w14:textId="77777777" w:rsidR="0083284A" w:rsidRDefault="0083284A">
      <w:pPr>
        <w:pStyle w:val="Default"/>
        <w:rPr>
          <w:rFonts w:ascii="Arial" w:hAnsi="Arial"/>
          <w:b/>
          <w:bCs/>
          <w:sz w:val="28"/>
          <w:szCs w:val="28"/>
        </w:rPr>
      </w:pPr>
    </w:p>
    <w:p w14:paraId="7C1B8454" w14:textId="05B78A2C" w:rsidR="00AB7BB1" w:rsidRDefault="00BB7A81">
      <w:pPr>
        <w:pStyle w:val="Defaul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Intel</w:t>
      </w:r>
    </w:p>
    <w:p w14:paraId="46B08E77" w14:textId="77777777" w:rsidR="00AB7BB1" w:rsidRDefault="00AB7BB1">
      <w:pPr>
        <w:pStyle w:val="Default"/>
        <w:jc w:val="center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160"/>
        <w:gridCol w:w="2160"/>
        <w:gridCol w:w="2279"/>
        <w:gridCol w:w="2019"/>
      </w:tblGrid>
      <w:tr w:rsidR="00AB7BB1" w14:paraId="195EDCD0" w14:textId="77777777"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E56401F" w14:textId="77777777" w:rsidR="00AB7BB1" w:rsidRDefault="00BB7A81">
            <w:pPr>
              <w:pStyle w:val="TableContents"/>
            </w:pPr>
            <w:r>
              <w:t>8088/80286</w:t>
            </w:r>
          </w:p>
        </w:tc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DE6DDBF" w14:textId="77777777" w:rsidR="00AB7BB1" w:rsidRDefault="00BB7A81">
            <w:pPr>
              <w:pStyle w:val="TableContents"/>
            </w:pPr>
            <w:r>
              <w:t>DIP socket</w:t>
            </w:r>
          </w:p>
        </w:tc>
        <w:tc>
          <w:tcPr>
            <w:tcW w:w="22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CD5C539" w14:textId="77777777" w:rsidR="00AB7BB1" w:rsidRDefault="00BB7A81">
            <w:pPr>
              <w:pStyle w:val="TableContents"/>
            </w:pPr>
            <w:r>
              <w:t>16-bit</w:t>
            </w:r>
          </w:p>
          <w:p w14:paraId="1FFBF792" w14:textId="77777777" w:rsidR="00AB7BB1" w:rsidRDefault="00BB7A81">
            <w:pPr>
              <w:pStyle w:val="TableContents"/>
            </w:pPr>
            <w:r>
              <w:t>4.77/8/12.5 MHz</w:t>
            </w:r>
          </w:p>
          <w:p w14:paraId="20556A0B" w14:textId="77777777" w:rsidR="00AB7BB1" w:rsidRDefault="00BB7A81">
            <w:pPr>
              <w:pStyle w:val="TableContents"/>
            </w:pPr>
            <w:r>
              <w:t>1MB/16MB Max</w:t>
            </w:r>
          </w:p>
        </w:tc>
        <w:tc>
          <w:tcPr>
            <w:tcW w:w="20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D1DED9" w14:textId="77777777" w:rsidR="00AB7BB1" w:rsidRDefault="00BB7A81">
            <w:pPr>
              <w:pStyle w:val="Default"/>
              <w:rPr>
                <w:b/>
              </w:rPr>
            </w:pPr>
            <w:r>
              <w:rPr>
                <w:b/>
                <w:noProof/>
                <w:lang w:eastAsia="en-US"/>
              </w:rPr>
              <w:drawing>
                <wp:inline distT="0" distB="0" distL="0" distR="0" wp14:anchorId="5CBD2760" wp14:editId="5F9C69CF">
                  <wp:extent cx="1149350" cy="386715"/>
                  <wp:effectExtent l="25400" t="0" r="0" b="0"/>
                  <wp:docPr id="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350" cy="3867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</w:tr>
      <w:tr w:rsidR="00AB7BB1" w14:paraId="126A8780" w14:textId="77777777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6749D0F5" w14:textId="77777777" w:rsidR="00AB7BB1" w:rsidRDefault="00BB7A81">
            <w:pPr>
              <w:pStyle w:val="TableContents"/>
            </w:pPr>
            <w:r>
              <w:t>386/486/Pentium/</w:t>
            </w:r>
          </w:p>
          <w:p w14:paraId="15E22617" w14:textId="77777777" w:rsidR="00AB7BB1" w:rsidRDefault="00BB7A81">
            <w:pPr>
              <w:pStyle w:val="TableContents"/>
            </w:pPr>
            <w:r>
              <w:t>Pentium Pro/P II/</w:t>
            </w:r>
          </w:p>
          <w:p w14:paraId="1FDC0717" w14:textId="77777777" w:rsidR="00AB7BB1" w:rsidRDefault="00BB7A81">
            <w:pPr>
              <w:pStyle w:val="TableContents"/>
            </w:pPr>
            <w:r>
              <w:t>P III (Celeron)</w:t>
            </w:r>
          </w:p>
        </w:tc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5708C2D0" w14:textId="77777777" w:rsidR="00AB7BB1" w:rsidRDefault="00BB7A81">
            <w:pPr>
              <w:pStyle w:val="TableContents"/>
            </w:pPr>
            <w:r>
              <w:t>Socket 4/5/7/370</w:t>
            </w:r>
          </w:p>
          <w:p w14:paraId="06268E04" w14:textId="77777777" w:rsidR="00AB7BB1" w:rsidRDefault="00BB7A81">
            <w:pPr>
              <w:pStyle w:val="TableContents"/>
            </w:pPr>
            <w:r>
              <w:t>Slot 1</w:t>
            </w:r>
          </w:p>
        </w:tc>
        <w:tc>
          <w:tcPr>
            <w:tcW w:w="2279" w:type="dxa"/>
            <w:tcBorders>
              <w:left w:val="single" w:sz="1" w:space="0" w:color="000000"/>
              <w:bottom w:val="single" w:sz="1" w:space="0" w:color="000000"/>
            </w:tcBorders>
          </w:tcPr>
          <w:p w14:paraId="1022EAE0" w14:textId="77777777" w:rsidR="00AB7BB1" w:rsidRDefault="00BB7A81">
            <w:pPr>
              <w:pStyle w:val="TableContents"/>
            </w:pPr>
            <w:r>
              <w:t>32-bit</w:t>
            </w:r>
          </w:p>
          <w:p w14:paraId="2699486D" w14:textId="77777777" w:rsidR="00AB7BB1" w:rsidRDefault="00BB7A81">
            <w:pPr>
              <w:pStyle w:val="TableContents"/>
            </w:pPr>
            <w:r>
              <w:t>16Mhz – 1.4GHz</w:t>
            </w:r>
          </w:p>
          <w:p w14:paraId="617C4826" w14:textId="77777777" w:rsidR="00AB7BB1" w:rsidRDefault="00BB7A81">
            <w:pPr>
              <w:pStyle w:val="TableContents"/>
            </w:pPr>
            <w:r>
              <w:t>4GB Max</w:t>
            </w:r>
          </w:p>
        </w:tc>
        <w:tc>
          <w:tcPr>
            <w:tcW w:w="2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E8CFBD" w14:textId="77777777" w:rsidR="00AB7BB1" w:rsidRDefault="00BB7A81">
            <w:pPr>
              <w:pStyle w:val="Default"/>
            </w:pPr>
            <w:r>
              <w:rPr>
                <w:noProof/>
                <w:lang w:eastAsia="en-US"/>
              </w:rPr>
              <w:drawing>
                <wp:inline distT="0" distB="0" distL="0" distR="0" wp14:anchorId="0E942589" wp14:editId="6470AB7E">
                  <wp:extent cx="490220" cy="487680"/>
                  <wp:effectExtent l="2540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" cy="487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US"/>
              </w:rPr>
              <w:drawing>
                <wp:inline distT="0" distB="0" distL="0" distR="0" wp14:anchorId="516FFFDA" wp14:editId="50B72A6E">
                  <wp:extent cx="469900" cy="468630"/>
                  <wp:effectExtent l="25400" t="0" r="0" b="0"/>
                  <wp:docPr id="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900" cy="468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976821E" w14:textId="77777777" w:rsidR="00AB7BB1" w:rsidRDefault="00AB7BB1">
            <w:pPr>
              <w:pStyle w:val="Default"/>
            </w:pPr>
          </w:p>
        </w:tc>
      </w:tr>
      <w:tr w:rsidR="00AB7BB1" w14:paraId="68473784" w14:textId="77777777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1BDD01BC" w14:textId="77777777" w:rsidR="00AB7BB1" w:rsidRDefault="00BB7A81">
            <w:pPr>
              <w:pStyle w:val="TableContents"/>
            </w:pPr>
            <w:r>
              <w:t>P4 (Celeron)</w:t>
            </w:r>
          </w:p>
        </w:tc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089840AC" w14:textId="77777777" w:rsidR="00AB7BB1" w:rsidRDefault="00BB7A81">
            <w:pPr>
              <w:pStyle w:val="TableContents"/>
            </w:pPr>
            <w:r>
              <w:t>Socket 423/478</w:t>
            </w:r>
          </w:p>
        </w:tc>
        <w:tc>
          <w:tcPr>
            <w:tcW w:w="2279" w:type="dxa"/>
            <w:tcBorders>
              <w:left w:val="single" w:sz="1" w:space="0" w:color="000000"/>
              <w:bottom w:val="single" w:sz="1" w:space="0" w:color="000000"/>
            </w:tcBorders>
          </w:tcPr>
          <w:p w14:paraId="53F5C2E0" w14:textId="77777777" w:rsidR="00AB7BB1" w:rsidRDefault="00BB7A81">
            <w:pPr>
              <w:pStyle w:val="TableContents"/>
            </w:pPr>
            <w:r>
              <w:t>32-bit</w:t>
            </w:r>
          </w:p>
          <w:p w14:paraId="1641F4A7" w14:textId="77777777" w:rsidR="00AB7BB1" w:rsidRDefault="00BB7A81">
            <w:pPr>
              <w:pStyle w:val="TableContents"/>
            </w:pPr>
            <w:r>
              <w:t>1.3 – 3.8 GHz</w:t>
            </w:r>
          </w:p>
          <w:p w14:paraId="7B536602" w14:textId="77777777" w:rsidR="00AB7BB1" w:rsidRDefault="00BB7A81">
            <w:pPr>
              <w:pStyle w:val="TableContents"/>
            </w:pPr>
            <w:r>
              <w:t>4GB Max</w:t>
            </w:r>
          </w:p>
        </w:tc>
        <w:tc>
          <w:tcPr>
            <w:tcW w:w="2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97D5589" w14:textId="77777777" w:rsidR="00AB7BB1" w:rsidRDefault="00BB7A81">
            <w:pPr>
              <w:pStyle w:val="Default"/>
              <w:tabs>
                <w:tab w:val="left" w:pos="720"/>
              </w:tabs>
            </w:pPr>
            <w:r>
              <w:rPr>
                <w:noProof/>
                <w:lang w:eastAsia="en-US"/>
              </w:rPr>
              <w:drawing>
                <wp:inline distT="0" distB="0" distL="0" distR="0" wp14:anchorId="1DE3AECE" wp14:editId="42B5DD71">
                  <wp:extent cx="527685" cy="525780"/>
                  <wp:effectExtent l="25400" t="0" r="5715" b="0"/>
                  <wp:docPr id="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" cy="525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BB1" w14:paraId="2FEF44F1" w14:textId="77777777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0F29BF7D" w14:textId="77777777" w:rsidR="00AB7BB1" w:rsidRDefault="00BB7A81">
            <w:pPr>
              <w:pStyle w:val="TableContents"/>
            </w:pPr>
            <w:r>
              <w:t>Pentium D/</w:t>
            </w:r>
          </w:p>
          <w:p w14:paraId="4FA3CD8A" w14:textId="77777777" w:rsidR="00AB7BB1" w:rsidRDefault="00BB7A81">
            <w:pPr>
              <w:pStyle w:val="TableContents"/>
            </w:pPr>
            <w:r>
              <w:t>Dual Core</w:t>
            </w:r>
          </w:p>
          <w:p w14:paraId="5A110AA3" w14:textId="77777777" w:rsidR="00AB7BB1" w:rsidRDefault="00BB7A81">
            <w:pPr>
              <w:pStyle w:val="TableContents"/>
            </w:pPr>
            <w:r>
              <w:t>Core 2 Duo/Quad</w:t>
            </w:r>
          </w:p>
          <w:p w14:paraId="5AD1F172" w14:textId="77777777" w:rsidR="00AB7BB1" w:rsidRDefault="00BB7A81">
            <w:pPr>
              <w:pStyle w:val="TableContents"/>
            </w:pPr>
            <w:r>
              <w:t>(Extreme/Celeron)</w:t>
            </w:r>
          </w:p>
        </w:tc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43288146" w14:textId="77777777" w:rsidR="00AB7BB1" w:rsidRDefault="00BB7A81">
            <w:pPr>
              <w:pStyle w:val="TableContents"/>
            </w:pPr>
            <w:r>
              <w:t>LGA 775</w:t>
            </w:r>
          </w:p>
        </w:tc>
        <w:tc>
          <w:tcPr>
            <w:tcW w:w="2279" w:type="dxa"/>
            <w:tcBorders>
              <w:left w:val="single" w:sz="1" w:space="0" w:color="000000"/>
              <w:bottom w:val="single" w:sz="1" w:space="0" w:color="000000"/>
            </w:tcBorders>
          </w:tcPr>
          <w:p w14:paraId="03F432A0" w14:textId="77777777" w:rsidR="00AB7BB1" w:rsidRDefault="00BB7A81">
            <w:pPr>
              <w:pStyle w:val="TableContents"/>
            </w:pPr>
            <w:r>
              <w:t>64-bit</w:t>
            </w:r>
          </w:p>
          <w:p w14:paraId="4A46CF95" w14:textId="77777777" w:rsidR="00AB7BB1" w:rsidRDefault="00BB7A81">
            <w:pPr>
              <w:pStyle w:val="TableContents"/>
            </w:pPr>
            <w:r>
              <w:t xml:space="preserve">1.06 – 3+ </w:t>
            </w:r>
            <w:proofErr w:type="spellStart"/>
            <w:r>
              <w:t>Ghz</w:t>
            </w:r>
            <w:proofErr w:type="spellEnd"/>
            <w:r>
              <w:t>.</w:t>
            </w:r>
          </w:p>
          <w:p w14:paraId="19966E75" w14:textId="77777777" w:rsidR="00AB7BB1" w:rsidRDefault="00BB7A81">
            <w:pPr>
              <w:pStyle w:val="TableContents"/>
            </w:pPr>
            <w:r>
              <w:t>256TB Max</w:t>
            </w:r>
          </w:p>
          <w:p w14:paraId="3B18447D" w14:textId="77777777" w:rsidR="00AB7BB1" w:rsidRDefault="00BB7A81">
            <w:pPr>
              <w:pStyle w:val="TableContents"/>
            </w:pPr>
            <w:r>
              <w:t>Multi-core</w:t>
            </w:r>
          </w:p>
        </w:tc>
        <w:tc>
          <w:tcPr>
            <w:tcW w:w="2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D083BEA" w14:textId="77777777" w:rsidR="00AB7BB1" w:rsidRDefault="00BB7A81">
            <w:pPr>
              <w:pStyle w:val="Default"/>
              <w:tabs>
                <w:tab w:val="left" w:pos="720"/>
              </w:tabs>
            </w:pPr>
            <w:r>
              <w:rPr>
                <w:noProof/>
                <w:lang w:eastAsia="en-US"/>
              </w:rPr>
              <w:drawing>
                <wp:inline distT="0" distB="0" distL="0" distR="0" wp14:anchorId="55FD1243" wp14:editId="68B288DA">
                  <wp:extent cx="568325" cy="563880"/>
                  <wp:effectExtent l="25400" t="0" r="0" b="0"/>
                  <wp:docPr id="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25" cy="563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BB1" w14:paraId="5C429BA3" w14:textId="77777777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0934AF97" w14:textId="77777777" w:rsidR="00AB7BB1" w:rsidRDefault="00BB7A81">
            <w:pPr>
              <w:pStyle w:val="TableContents"/>
            </w:pPr>
            <w:r>
              <w:t xml:space="preserve">Core </w:t>
            </w:r>
            <w:r w:rsidR="00B87F35">
              <w:t>i3/i5/i7</w:t>
            </w:r>
          </w:p>
        </w:tc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4540E5C2" w14:textId="77777777" w:rsidR="00B87F35" w:rsidRDefault="00B87F35">
            <w:pPr>
              <w:pStyle w:val="TableContents"/>
            </w:pPr>
            <w:r>
              <w:t>LGA 1156</w:t>
            </w:r>
          </w:p>
          <w:p w14:paraId="65BB1C44" w14:textId="77777777" w:rsidR="00AB7BB1" w:rsidRDefault="00BB7A81">
            <w:pPr>
              <w:pStyle w:val="TableContents"/>
            </w:pPr>
            <w:r>
              <w:t>LGA 1366</w:t>
            </w:r>
          </w:p>
          <w:p w14:paraId="07D97397" w14:textId="77777777" w:rsidR="00B87F35" w:rsidRDefault="00B87F35">
            <w:pPr>
              <w:pStyle w:val="TableContents"/>
            </w:pPr>
            <w:r>
              <w:t>LGA 1155</w:t>
            </w:r>
          </w:p>
          <w:p w14:paraId="4A96B85C" w14:textId="77777777" w:rsidR="00314D9E" w:rsidRDefault="00314D9E">
            <w:pPr>
              <w:pStyle w:val="TableContents"/>
            </w:pPr>
            <w:r>
              <w:t>LGA</w:t>
            </w:r>
            <w:r w:rsidR="00F11B0E">
              <w:t xml:space="preserve"> </w:t>
            </w:r>
            <w:r>
              <w:t>2011</w:t>
            </w:r>
          </w:p>
          <w:p w14:paraId="56383FE8" w14:textId="26133806" w:rsidR="0057040E" w:rsidRDefault="0057040E">
            <w:pPr>
              <w:pStyle w:val="TableContents"/>
            </w:pPr>
            <w:r>
              <w:t>L</w:t>
            </w:r>
            <w:r w:rsidR="001A291E">
              <w:t>GA</w:t>
            </w:r>
            <w:r w:rsidR="00AA198D">
              <w:t xml:space="preserve"> 11</w:t>
            </w:r>
            <w:r w:rsidR="00A64ABE">
              <w:t>50</w:t>
            </w:r>
          </w:p>
        </w:tc>
        <w:tc>
          <w:tcPr>
            <w:tcW w:w="2279" w:type="dxa"/>
            <w:tcBorders>
              <w:left w:val="single" w:sz="1" w:space="0" w:color="000000"/>
              <w:bottom w:val="single" w:sz="1" w:space="0" w:color="000000"/>
            </w:tcBorders>
          </w:tcPr>
          <w:p w14:paraId="46F89401" w14:textId="77777777" w:rsidR="00AB7BB1" w:rsidRDefault="00BB7A81">
            <w:pPr>
              <w:pStyle w:val="TableContents"/>
            </w:pPr>
            <w:r>
              <w:t>64-bit</w:t>
            </w:r>
          </w:p>
          <w:p w14:paraId="4952B358" w14:textId="77777777" w:rsidR="00AB7BB1" w:rsidRDefault="00BB7A81">
            <w:pPr>
              <w:pStyle w:val="TableContents"/>
            </w:pPr>
            <w:r>
              <w:t>2.66-3.33GHz.</w:t>
            </w:r>
          </w:p>
          <w:p w14:paraId="04B70DAA" w14:textId="77777777" w:rsidR="00AB7BB1" w:rsidRDefault="00BB7A81">
            <w:pPr>
              <w:pStyle w:val="TableContents"/>
            </w:pPr>
            <w:r>
              <w:t>256TB Max</w:t>
            </w:r>
          </w:p>
          <w:p w14:paraId="7D93EC4D" w14:textId="77777777" w:rsidR="00AB7BB1" w:rsidRDefault="00BB7A81">
            <w:pPr>
              <w:pStyle w:val="TableContents"/>
            </w:pPr>
            <w:r>
              <w:t>DDR3</w:t>
            </w:r>
          </w:p>
          <w:p w14:paraId="2EDD32FF" w14:textId="77777777" w:rsidR="00AB7BB1" w:rsidRDefault="00B87F35">
            <w:pPr>
              <w:pStyle w:val="TableContents"/>
            </w:pPr>
            <w:r>
              <w:t>Dual,</w:t>
            </w:r>
            <w:r w:rsidR="00BB7A81">
              <w:t xml:space="preserve"> quad-core</w:t>
            </w:r>
          </w:p>
          <w:p w14:paraId="76FA1F33" w14:textId="77777777" w:rsidR="00AB7BB1" w:rsidRDefault="00BB7A81">
            <w:pPr>
              <w:pStyle w:val="TableContents"/>
            </w:pPr>
            <w:proofErr w:type="spellStart"/>
            <w:r>
              <w:t>Hyperthreading</w:t>
            </w:r>
            <w:proofErr w:type="spellEnd"/>
          </w:p>
          <w:p w14:paraId="748BDB10" w14:textId="77777777" w:rsidR="00B87F35" w:rsidRDefault="00B87F35">
            <w:pPr>
              <w:pStyle w:val="TableContents"/>
            </w:pPr>
            <w:r>
              <w:t>Onboard GPU (some)</w:t>
            </w:r>
          </w:p>
          <w:p w14:paraId="345FF89D" w14:textId="77777777" w:rsidR="00B87F35" w:rsidRDefault="00B87F35">
            <w:pPr>
              <w:pStyle w:val="TableContents"/>
            </w:pPr>
            <w:r>
              <w:t>“Turbo Boost”</w:t>
            </w:r>
          </w:p>
        </w:tc>
        <w:tc>
          <w:tcPr>
            <w:tcW w:w="2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D165FE" w14:textId="77777777" w:rsidR="00AB7BB1" w:rsidRDefault="00BB7A81">
            <w:pPr>
              <w:pStyle w:val="Default"/>
              <w:tabs>
                <w:tab w:val="left" w:pos="720"/>
              </w:tabs>
            </w:pPr>
            <w:r>
              <w:rPr>
                <w:noProof/>
                <w:lang w:eastAsia="en-US"/>
              </w:rPr>
              <w:drawing>
                <wp:anchor distT="0" distB="0" distL="0" distR="0" simplePos="0" relativeHeight="251650048" behindDoc="0" locked="0" layoutInCell="1" allowOverlap="1" wp14:anchorId="2438FE58" wp14:editId="39824611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0</wp:posOffset>
                  </wp:positionV>
                  <wp:extent cx="579120" cy="623570"/>
                  <wp:effectExtent l="25400" t="0" r="508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" cy="623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259984E" w14:textId="77777777" w:rsidR="00BB7A81" w:rsidRDefault="00BB7A81">
      <w:pPr>
        <w:pStyle w:val="Default"/>
      </w:pPr>
    </w:p>
    <w:p w14:paraId="4234A4E1" w14:textId="77777777" w:rsidR="00BB7A81" w:rsidRDefault="00BB7A81">
      <w:pPr>
        <w:pStyle w:val="Default"/>
      </w:pPr>
    </w:p>
    <w:p w14:paraId="78A61C96" w14:textId="77777777" w:rsidR="00BB7A81" w:rsidRDefault="00BB7A81">
      <w:pPr>
        <w:pStyle w:val="Default"/>
      </w:pPr>
    </w:p>
    <w:p w14:paraId="17A396F6" w14:textId="77777777" w:rsidR="00BB7A81" w:rsidRDefault="00BB7A81">
      <w:pPr>
        <w:pStyle w:val="Default"/>
      </w:pPr>
    </w:p>
    <w:p w14:paraId="79E32791" w14:textId="77777777" w:rsidR="00BB7A81" w:rsidRDefault="00BB7A81">
      <w:pPr>
        <w:pStyle w:val="Default"/>
      </w:pPr>
    </w:p>
    <w:p w14:paraId="1A71DB77" w14:textId="77777777" w:rsidR="00BB7A81" w:rsidRDefault="00BB7A81">
      <w:pPr>
        <w:pStyle w:val="Default"/>
      </w:pPr>
    </w:p>
    <w:p w14:paraId="1CFD2C64" w14:textId="77777777" w:rsidR="00BB7A81" w:rsidRDefault="00BB7A81">
      <w:pPr>
        <w:pStyle w:val="Default"/>
      </w:pPr>
    </w:p>
    <w:p w14:paraId="379CA8BC" w14:textId="77777777" w:rsidR="00BB7A81" w:rsidRDefault="00BB7A81">
      <w:pPr>
        <w:pStyle w:val="Default"/>
      </w:pPr>
    </w:p>
    <w:p w14:paraId="1001F4D0" w14:textId="77777777" w:rsidR="00BB7A81" w:rsidRDefault="00BB7A81">
      <w:pPr>
        <w:pStyle w:val="Default"/>
      </w:pPr>
    </w:p>
    <w:p w14:paraId="3619921A" w14:textId="77777777" w:rsidR="00BB7A81" w:rsidRDefault="00BB7A81">
      <w:pPr>
        <w:pStyle w:val="Default"/>
      </w:pPr>
    </w:p>
    <w:p w14:paraId="0E06AE50" w14:textId="77777777" w:rsidR="00BB7A81" w:rsidRDefault="00BB7A81">
      <w:pPr>
        <w:pStyle w:val="Default"/>
      </w:pPr>
    </w:p>
    <w:p w14:paraId="3159F5C0" w14:textId="77777777" w:rsidR="00BB7A81" w:rsidRDefault="00BB7A81">
      <w:pPr>
        <w:pStyle w:val="Default"/>
      </w:pPr>
    </w:p>
    <w:p w14:paraId="6335938D" w14:textId="77777777" w:rsidR="00BB7A81" w:rsidRDefault="00BB7A81">
      <w:pPr>
        <w:pStyle w:val="Default"/>
      </w:pPr>
    </w:p>
    <w:p w14:paraId="196A6908" w14:textId="77777777" w:rsidR="00BB7A81" w:rsidRDefault="00BB7A81">
      <w:pPr>
        <w:pStyle w:val="Default"/>
      </w:pPr>
    </w:p>
    <w:p w14:paraId="224C2576" w14:textId="77777777" w:rsidR="00BB7A81" w:rsidRDefault="00BB7A81">
      <w:pPr>
        <w:pStyle w:val="Default"/>
      </w:pPr>
    </w:p>
    <w:p w14:paraId="5E45D344" w14:textId="77777777" w:rsidR="00BB7A81" w:rsidRDefault="00BB7A81">
      <w:pPr>
        <w:pStyle w:val="Default"/>
      </w:pPr>
    </w:p>
    <w:p w14:paraId="37C6C8C5" w14:textId="77777777" w:rsidR="00BB7A81" w:rsidRDefault="00BB7A81">
      <w:pPr>
        <w:pStyle w:val="Default"/>
      </w:pPr>
    </w:p>
    <w:p w14:paraId="0DFF6BC3" w14:textId="77777777" w:rsidR="00AB7BB1" w:rsidRDefault="00BB7A81">
      <w:pPr>
        <w:pStyle w:val="Defaul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lastRenderedPageBreak/>
        <w:t>AMD</w:t>
      </w:r>
    </w:p>
    <w:p w14:paraId="1AD5DE93" w14:textId="77777777" w:rsidR="00AB7BB1" w:rsidRDefault="00AB7BB1">
      <w:pPr>
        <w:pStyle w:val="Default"/>
        <w:jc w:val="center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160"/>
        <w:gridCol w:w="1887"/>
        <w:gridCol w:w="2510"/>
        <w:gridCol w:w="2083"/>
      </w:tblGrid>
      <w:tr w:rsidR="00AB7BB1" w14:paraId="7B1DF967" w14:textId="77777777"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9C872DD" w14:textId="77777777" w:rsidR="00B87F35" w:rsidRDefault="00BB7A81">
            <w:pPr>
              <w:pStyle w:val="TableContents"/>
            </w:pPr>
            <w:r>
              <w:t>K5/K6</w:t>
            </w:r>
          </w:p>
          <w:p w14:paraId="39EB4A5F" w14:textId="77777777" w:rsidR="00B87F35" w:rsidRDefault="00B87F35" w:rsidP="00B87F35"/>
          <w:p w14:paraId="1291004C" w14:textId="77777777" w:rsidR="00AB7BB1" w:rsidRPr="00B87F35" w:rsidRDefault="00AB7BB1" w:rsidP="00B87F35">
            <w:pPr>
              <w:jc w:val="right"/>
            </w:pPr>
          </w:p>
        </w:tc>
        <w:tc>
          <w:tcPr>
            <w:tcW w:w="18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FC518A8" w14:textId="77777777" w:rsidR="00AB7BB1" w:rsidRDefault="00BB7A81">
            <w:pPr>
              <w:pStyle w:val="TableContents"/>
            </w:pPr>
            <w:r>
              <w:t>Socket 5/7</w:t>
            </w:r>
          </w:p>
        </w:tc>
        <w:tc>
          <w:tcPr>
            <w:tcW w:w="2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74FD5F3" w14:textId="77777777" w:rsidR="00AB7BB1" w:rsidRDefault="00BB7A81">
            <w:pPr>
              <w:pStyle w:val="TableContents"/>
            </w:pPr>
            <w:r>
              <w:t>32-bit</w:t>
            </w:r>
          </w:p>
          <w:p w14:paraId="3CCF9ADA" w14:textId="77777777" w:rsidR="00AB7BB1" w:rsidRDefault="00BB7A81">
            <w:pPr>
              <w:pStyle w:val="TableContents"/>
            </w:pPr>
            <w:r>
              <w:t>75 – 300MHz</w:t>
            </w:r>
          </w:p>
          <w:p w14:paraId="0374734B" w14:textId="77777777" w:rsidR="00AB7BB1" w:rsidRDefault="00BB7A81">
            <w:pPr>
              <w:pStyle w:val="TableContents"/>
            </w:pPr>
            <w:r>
              <w:t>4GB Max</w:t>
            </w:r>
          </w:p>
        </w:tc>
        <w:tc>
          <w:tcPr>
            <w:tcW w:w="208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577AC69" w14:textId="4B1FE2F9" w:rsidR="00AB7BB1" w:rsidRDefault="00BB7A81">
            <w:pPr>
              <w:pStyle w:val="Default"/>
            </w:pPr>
            <w:r>
              <w:rPr>
                <w:b/>
              </w:rPr>
              <w:t xml:space="preserve"> </w:t>
            </w:r>
            <w:r>
              <w:rPr>
                <w:b/>
                <w:noProof/>
                <w:lang w:eastAsia="en-US"/>
              </w:rPr>
              <w:drawing>
                <wp:inline distT="0" distB="0" distL="0" distR="0" wp14:anchorId="12EEC849" wp14:editId="21534CFD">
                  <wp:extent cx="575945" cy="575945"/>
                  <wp:effectExtent l="25400" t="0" r="8255" b="0"/>
                  <wp:docPr id="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" cy="5759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BB1" w14:paraId="2F9D80A6" w14:textId="77777777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47F5ECA3" w14:textId="77777777" w:rsidR="00AB7BB1" w:rsidRDefault="00BB7A81">
            <w:pPr>
              <w:pStyle w:val="TableContents"/>
            </w:pPr>
            <w:proofErr w:type="gramStart"/>
            <w:r>
              <w:t>Athlon(</w:t>
            </w:r>
            <w:proofErr w:type="gramEnd"/>
            <w:r>
              <w:t>K7)/XP/MP</w:t>
            </w:r>
          </w:p>
          <w:p w14:paraId="40840BBF" w14:textId="77777777" w:rsidR="00AB7BB1" w:rsidRDefault="00BB7A81">
            <w:pPr>
              <w:pStyle w:val="TableContents"/>
            </w:pPr>
            <w:r>
              <w:t>(Duron)</w:t>
            </w:r>
          </w:p>
        </w:tc>
        <w:tc>
          <w:tcPr>
            <w:tcW w:w="1887" w:type="dxa"/>
            <w:tcBorders>
              <w:left w:val="single" w:sz="1" w:space="0" w:color="000000"/>
              <w:bottom w:val="single" w:sz="1" w:space="0" w:color="000000"/>
            </w:tcBorders>
          </w:tcPr>
          <w:p w14:paraId="24C372C2" w14:textId="77777777" w:rsidR="00AB7BB1" w:rsidRDefault="00BB7A81">
            <w:pPr>
              <w:pStyle w:val="TableContents"/>
            </w:pPr>
            <w:r>
              <w:t>Socket A/462</w:t>
            </w:r>
          </w:p>
          <w:p w14:paraId="7916442E" w14:textId="77777777" w:rsidR="00AB7BB1" w:rsidRDefault="00BB7A81">
            <w:pPr>
              <w:pStyle w:val="TableContents"/>
            </w:pPr>
            <w:r>
              <w:t>Slot A</w:t>
            </w:r>
          </w:p>
        </w:tc>
        <w:tc>
          <w:tcPr>
            <w:tcW w:w="2510" w:type="dxa"/>
            <w:tcBorders>
              <w:left w:val="single" w:sz="1" w:space="0" w:color="000000"/>
              <w:bottom w:val="single" w:sz="1" w:space="0" w:color="000000"/>
            </w:tcBorders>
          </w:tcPr>
          <w:p w14:paraId="66429264" w14:textId="77777777" w:rsidR="00AB7BB1" w:rsidRDefault="00BB7A81">
            <w:pPr>
              <w:pStyle w:val="TableContents"/>
            </w:pPr>
            <w:r>
              <w:t>32-bit</w:t>
            </w:r>
          </w:p>
          <w:p w14:paraId="22F705EF" w14:textId="77777777" w:rsidR="00AB7BB1" w:rsidRDefault="00BB7A81">
            <w:pPr>
              <w:pStyle w:val="TableContents"/>
            </w:pPr>
            <w:r>
              <w:t>1500+ - 3200+</w:t>
            </w:r>
          </w:p>
          <w:p w14:paraId="79AB621C" w14:textId="77777777" w:rsidR="00AB7BB1" w:rsidRDefault="00BB7A81">
            <w:pPr>
              <w:pStyle w:val="TableContents"/>
            </w:pPr>
            <w:r>
              <w:t>(1.33 – 2.2GHz)</w:t>
            </w:r>
          </w:p>
          <w:p w14:paraId="3EDFC688" w14:textId="77777777" w:rsidR="00AB7BB1" w:rsidRDefault="00BB7A81">
            <w:pPr>
              <w:pStyle w:val="TableContents"/>
            </w:pPr>
            <w:r>
              <w:t>4GB Max</w:t>
            </w:r>
          </w:p>
        </w:tc>
        <w:tc>
          <w:tcPr>
            <w:tcW w:w="208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9D01AB6" w14:textId="77777777" w:rsidR="00AB7BB1" w:rsidRDefault="00BB7A81">
            <w:pPr>
              <w:pStyle w:val="Default"/>
            </w:pPr>
            <w:r>
              <w:rPr>
                <w:noProof/>
                <w:lang w:eastAsia="en-US"/>
              </w:rPr>
              <w:drawing>
                <wp:inline distT="0" distB="0" distL="0" distR="0" wp14:anchorId="575FE1CE" wp14:editId="14666F62">
                  <wp:extent cx="561975" cy="563245"/>
                  <wp:effectExtent l="25400" t="0" r="0" b="0"/>
                  <wp:docPr id="1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3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BB1" w14:paraId="4C387585" w14:textId="77777777" w:rsidTr="00B87F35">
        <w:tc>
          <w:tcPr>
            <w:tcW w:w="2160" w:type="dxa"/>
            <w:tcBorders>
              <w:left w:val="single" w:sz="1" w:space="0" w:color="000000"/>
              <w:bottom w:val="inset" w:sz="6" w:space="0" w:color="auto"/>
            </w:tcBorders>
          </w:tcPr>
          <w:p w14:paraId="485D338D" w14:textId="77777777" w:rsidR="00AB7BB1" w:rsidRDefault="00BB7A81">
            <w:pPr>
              <w:pStyle w:val="TableContents"/>
            </w:pPr>
            <w:r>
              <w:t>Athlon 64/64 X2</w:t>
            </w:r>
          </w:p>
          <w:p w14:paraId="3A8F7A7F" w14:textId="77777777" w:rsidR="00AB7BB1" w:rsidRDefault="00BB7A81">
            <w:pPr>
              <w:pStyle w:val="TableContents"/>
            </w:pPr>
            <w:r>
              <w:t>(FX/Sempron)</w:t>
            </w:r>
          </w:p>
        </w:tc>
        <w:tc>
          <w:tcPr>
            <w:tcW w:w="1887" w:type="dxa"/>
            <w:tcBorders>
              <w:left w:val="single" w:sz="1" w:space="0" w:color="000000"/>
              <w:bottom w:val="inset" w:sz="6" w:space="0" w:color="auto"/>
            </w:tcBorders>
          </w:tcPr>
          <w:p w14:paraId="2D5B1E8C" w14:textId="77777777" w:rsidR="00AB7BB1" w:rsidRDefault="00BB7A81">
            <w:pPr>
              <w:pStyle w:val="TableContents"/>
            </w:pPr>
            <w:r>
              <w:t>Socket 754/939</w:t>
            </w:r>
          </w:p>
          <w:p w14:paraId="1BAFB47B" w14:textId="77777777" w:rsidR="00AB7BB1" w:rsidRDefault="00BB7A81">
            <w:pPr>
              <w:pStyle w:val="TableContents"/>
            </w:pPr>
            <w:r>
              <w:t>Socket AM2</w:t>
            </w:r>
          </w:p>
        </w:tc>
        <w:tc>
          <w:tcPr>
            <w:tcW w:w="2510" w:type="dxa"/>
            <w:tcBorders>
              <w:left w:val="single" w:sz="1" w:space="0" w:color="000000"/>
              <w:bottom w:val="inset" w:sz="6" w:space="0" w:color="auto"/>
            </w:tcBorders>
          </w:tcPr>
          <w:p w14:paraId="3EABA16F" w14:textId="77777777" w:rsidR="00AB7BB1" w:rsidRDefault="00BB7A81">
            <w:pPr>
              <w:pStyle w:val="TableContents"/>
            </w:pPr>
            <w:r>
              <w:t>32/64-bit</w:t>
            </w:r>
          </w:p>
          <w:p w14:paraId="595CF57E" w14:textId="77777777" w:rsidR="00AB7BB1" w:rsidRDefault="00BB7A81">
            <w:pPr>
              <w:pStyle w:val="TableContents"/>
            </w:pPr>
            <w:r>
              <w:t>2800+ – 5000+</w:t>
            </w:r>
          </w:p>
          <w:p w14:paraId="5E42B844" w14:textId="77777777" w:rsidR="00AB7BB1" w:rsidRDefault="00BB7A81">
            <w:pPr>
              <w:pStyle w:val="TableContents"/>
            </w:pPr>
            <w:r>
              <w:t xml:space="preserve">(1.4 – 3.0GHz) </w:t>
            </w:r>
          </w:p>
          <w:p w14:paraId="40A3EC35" w14:textId="77777777" w:rsidR="00AB7BB1" w:rsidRDefault="00BB7A81">
            <w:pPr>
              <w:pStyle w:val="TableContents"/>
            </w:pPr>
            <w:r>
              <w:t>Multi-core (X2)</w:t>
            </w:r>
          </w:p>
          <w:p w14:paraId="6BA98F7C" w14:textId="77777777" w:rsidR="00AB7BB1" w:rsidRDefault="00BB7A81">
            <w:pPr>
              <w:pStyle w:val="TableContents"/>
            </w:pPr>
            <w:r>
              <w:t>256TB Max</w:t>
            </w:r>
          </w:p>
          <w:p w14:paraId="62F266E8" w14:textId="77777777" w:rsidR="00AB7BB1" w:rsidRDefault="00BB7A81">
            <w:pPr>
              <w:pStyle w:val="TableContents"/>
            </w:pPr>
            <w:r>
              <w:t>DDR2 (AM2)</w:t>
            </w:r>
          </w:p>
        </w:tc>
        <w:tc>
          <w:tcPr>
            <w:tcW w:w="2083" w:type="dxa"/>
            <w:tcBorders>
              <w:left w:val="single" w:sz="1" w:space="0" w:color="000000"/>
              <w:bottom w:val="inset" w:sz="6" w:space="0" w:color="auto"/>
              <w:right w:val="single" w:sz="1" w:space="0" w:color="000000"/>
            </w:tcBorders>
          </w:tcPr>
          <w:p w14:paraId="0862AAA0" w14:textId="77777777" w:rsidR="00AB7BB1" w:rsidRDefault="00BB7A81">
            <w:pPr>
              <w:pStyle w:val="Default"/>
              <w:tabs>
                <w:tab w:val="left" w:pos="720"/>
              </w:tabs>
            </w:pPr>
            <w:r>
              <w:rPr>
                <w:noProof/>
                <w:lang w:eastAsia="en-US"/>
              </w:rPr>
              <w:drawing>
                <wp:inline distT="0" distB="0" distL="0" distR="0" wp14:anchorId="38CBCA62" wp14:editId="7D1FEBE3">
                  <wp:extent cx="527685" cy="525780"/>
                  <wp:effectExtent l="25400" t="0" r="5715" b="0"/>
                  <wp:docPr id="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" cy="525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F35" w14:paraId="48CDD0B6" w14:textId="77777777" w:rsidTr="00B87F35">
        <w:tc>
          <w:tcPr>
            <w:tcW w:w="2160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14:paraId="2D014E67" w14:textId="77777777" w:rsidR="00B87F35" w:rsidRDefault="00B87F35" w:rsidP="00F5084E">
            <w:pPr>
              <w:pStyle w:val="TableContents"/>
            </w:pPr>
            <w:proofErr w:type="spellStart"/>
            <w:r>
              <w:t>Phenom</w:t>
            </w:r>
            <w:proofErr w:type="spellEnd"/>
            <w:r>
              <w:t>/</w:t>
            </w:r>
            <w:proofErr w:type="spellStart"/>
            <w:r>
              <w:t>Phenom</w:t>
            </w:r>
            <w:proofErr w:type="spellEnd"/>
            <w:r>
              <w:t xml:space="preserve"> II</w:t>
            </w:r>
          </w:p>
          <w:p w14:paraId="26298C27" w14:textId="77777777" w:rsidR="00B87F35" w:rsidRDefault="00B87F35" w:rsidP="00F5084E">
            <w:pPr>
              <w:pStyle w:val="TableContents"/>
            </w:pPr>
            <w:r>
              <w:t>(X2/X3/X4/X6)</w:t>
            </w:r>
          </w:p>
        </w:tc>
        <w:tc>
          <w:tcPr>
            <w:tcW w:w="1887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14:paraId="22F279A1" w14:textId="77777777" w:rsidR="00B87F35" w:rsidRDefault="00B87F35" w:rsidP="00F5084E">
            <w:pPr>
              <w:pStyle w:val="TableContents"/>
            </w:pPr>
            <w:r>
              <w:t>AM2+</w:t>
            </w:r>
          </w:p>
          <w:p w14:paraId="4B30D793" w14:textId="77777777" w:rsidR="00B87F35" w:rsidRDefault="00B87F35" w:rsidP="00F5084E">
            <w:pPr>
              <w:pStyle w:val="TableContents"/>
            </w:pPr>
            <w:r>
              <w:t>AM3</w:t>
            </w:r>
          </w:p>
        </w:tc>
        <w:tc>
          <w:tcPr>
            <w:tcW w:w="2510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14:paraId="2BCB042F" w14:textId="77777777" w:rsidR="00B87F35" w:rsidRDefault="00B87F35" w:rsidP="00F5084E">
            <w:pPr>
              <w:pStyle w:val="TableContents"/>
            </w:pPr>
            <w:r>
              <w:t>32/64-bit</w:t>
            </w:r>
          </w:p>
          <w:p w14:paraId="266C5A7D" w14:textId="77777777" w:rsidR="00B87F35" w:rsidRDefault="00B87F35" w:rsidP="00F5084E">
            <w:pPr>
              <w:pStyle w:val="TableContents"/>
            </w:pPr>
            <w:r>
              <w:t>1.8 – 3+GHz. (series)</w:t>
            </w:r>
          </w:p>
          <w:p w14:paraId="25D837F7" w14:textId="77777777" w:rsidR="00B87F35" w:rsidRDefault="00B87F35" w:rsidP="00F5084E">
            <w:pPr>
              <w:pStyle w:val="TableContents"/>
            </w:pPr>
            <w:r>
              <w:t>256TB Max</w:t>
            </w:r>
          </w:p>
          <w:p w14:paraId="72E7CE4D" w14:textId="77777777" w:rsidR="00B87F35" w:rsidRDefault="00B87F35" w:rsidP="00F5084E">
            <w:pPr>
              <w:pStyle w:val="TableContents"/>
            </w:pPr>
            <w:r>
              <w:t>DDR2 (AM2+)</w:t>
            </w:r>
          </w:p>
          <w:p w14:paraId="41E25C6E" w14:textId="77777777" w:rsidR="00B87F35" w:rsidRDefault="00B87F35" w:rsidP="00F5084E">
            <w:pPr>
              <w:pStyle w:val="TableContents"/>
            </w:pPr>
            <w:r>
              <w:t>DDR3 (AM3)</w:t>
            </w:r>
          </w:p>
          <w:p w14:paraId="2400B690" w14:textId="77777777" w:rsidR="00B87F35" w:rsidRDefault="00B87F35" w:rsidP="00F5084E">
            <w:pPr>
              <w:pStyle w:val="TableContents"/>
            </w:pPr>
            <w:r>
              <w:t>True multi-core</w:t>
            </w:r>
          </w:p>
          <w:p w14:paraId="4A687A8B" w14:textId="77777777" w:rsidR="00B87F35" w:rsidRDefault="00B87F35" w:rsidP="00F5084E">
            <w:pPr>
              <w:pStyle w:val="TableContents"/>
            </w:pPr>
            <w:proofErr w:type="spellStart"/>
            <w:r>
              <w:t>Phenom</w:t>
            </w:r>
            <w:proofErr w:type="spellEnd"/>
            <w:r>
              <w:t xml:space="preserve"> II more L3</w:t>
            </w:r>
          </w:p>
          <w:p w14:paraId="2532043C" w14:textId="77777777" w:rsidR="00B87F35" w:rsidRDefault="00B87F35" w:rsidP="00F5084E">
            <w:pPr>
              <w:pStyle w:val="TableContents"/>
            </w:pPr>
          </w:p>
        </w:tc>
        <w:tc>
          <w:tcPr>
            <w:tcW w:w="2083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14:paraId="0AD92E31" w14:textId="77777777" w:rsidR="00B87F35" w:rsidRDefault="00B87F35" w:rsidP="00F5084E">
            <w:pPr>
              <w:pStyle w:val="Default"/>
              <w:tabs>
                <w:tab w:val="left" w:pos="720"/>
              </w:tabs>
            </w:pPr>
            <w:r>
              <w:rPr>
                <w:noProof/>
                <w:lang w:eastAsia="en-US"/>
              </w:rPr>
              <w:drawing>
                <wp:inline distT="0" distB="0" distL="0" distR="0" wp14:anchorId="4CA95EF2" wp14:editId="18AC50F1">
                  <wp:extent cx="468630" cy="468630"/>
                  <wp:effectExtent l="25400" t="0" r="0" b="0"/>
                  <wp:docPr id="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" cy="468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BB1" w14:paraId="52892605" w14:textId="77777777" w:rsidTr="00B87F35">
        <w:tc>
          <w:tcPr>
            <w:tcW w:w="2160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14:paraId="1ACCB7D4" w14:textId="77777777" w:rsidR="00AB7BB1" w:rsidRDefault="00B87F35">
            <w:pPr>
              <w:pStyle w:val="TableContents"/>
            </w:pPr>
            <w:r>
              <w:t>Fusion</w:t>
            </w:r>
          </w:p>
          <w:p w14:paraId="3AB4EE19" w14:textId="77777777" w:rsidR="00AB7BB1" w:rsidRDefault="00B87F35">
            <w:pPr>
              <w:pStyle w:val="TableContents"/>
            </w:pPr>
            <w:r>
              <w:t>(APU</w:t>
            </w:r>
            <w:r w:rsidR="00BB7A81">
              <w:t>)</w:t>
            </w:r>
          </w:p>
        </w:tc>
        <w:tc>
          <w:tcPr>
            <w:tcW w:w="1887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14:paraId="5B49AC5B" w14:textId="77777777" w:rsidR="00AB7BB1" w:rsidRDefault="00B87F35">
            <w:pPr>
              <w:pStyle w:val="TableContents"/>
            </w:pPr>
            <w:r>
              <w:t>FM1</w:t>
            </w:r>
          </w:p>
          <w:p w14:paraId="4A1F03C2" w14:textId="34661093" w:rsidR="0057040E" w:rsidRDefault="0057040E">
            <w:pPr>
              <w:pStyle w:val="TableContents"/>
            </w:pPr>
            <w:r>
              <w:t>FM2</w:t>
            </w:r>
          </w:p>
        </w:tc>
        <w:tc>
          <w:tcPr>
            <w:tcW w:w="2510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14:paraId="22DFF8AE" w14:textId="77777777" w:rsidR="00B87F35" w:rsidRDefault="00B87F35">
            <w:pPr>
              <w:pStyle w:val="TableContents"/>
            </w:pPr>
            <w:r>
              <w:t>2.4-3.0 GHz.</w:t>
            </w:r>
          </w:p>
          <w:p w14:paraId="0553DE77" w14:textId="77777777" w:rsidR="00B87F35" w:rsidRDefault="00B87F35">
            <w:pPr>
              <w:pStyle w:val="TableContents"/>
            </w:pPr>
            <w:r>
              <w:t>DDR3</w:t>
            </w:r>
          </w:p>
          <w:p w14:paraId="7D8A37FE" w14:textId="77777777" w:rsidR="00B87F35" w:rsidRDefault="00B87F35">
            <w:pPr>
              <w:pStyle w:val="TableContents"/>
            </w:pPr>
            <w:r>
              <w:t>2,3,4 cores</w:t>
            </w:r>
          </w:p>
          <w:p w14:paraId="3A931764" w14:textId="77777777" w:rsidR="00AB7BB1" w:rsidRDefault="00B87F35">
            <w:pPr>
              <w:pStyle w:val="TableContents"/>
            </w:pPr>
            <w:r>
              <w:t>Integrated GPU</w:t>
            </w:r>
          </w:p>
        </w:tc>
        <w:tc>
          <w:tcPr>
            <w:tcW w:w="2083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14:paraId="37F52494" w14:textId="77777777" w:rsidR="00AB7BB1" w:rsidRDefault="00B87F35">
            <w:pPr>
              <w:pStyle w:val="Default"/>
              <w:tabs>
                <w:tab w:val="left" w:pos="720"/>
              </w:tabs>
            </w:pPr>
            <w:r>
              <w:rPr>
                <w:noProof/>
                <w:lang w:eastAsia="en-US"/>
              </w:rPr>
              <w:drawing>
                <wp:inline distT="0" distB="0" distL="0" distR="0" wp14:anchorId="25A9FE07" wp14:editId="0583092B">
                  <wp:extent cx="486076" cy="48607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d-fusion-ap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76" cy="48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46900" w14:textId="6361489B" w:rsidR="007D418A" w:rsidRDefault="007D418A" w:rsidP="00BB7A81">
      <w:pPr>
        <w:pStyle w:val="NormalWeb"/>
        <w:shd w:val="clear" w:color="auto" w:fill="F8FCFF"/>
        <w:rPr>
          <w:rFonts w:ascii="Arial" w:hAnsi="Arial" w:cs="Arial"/>
          <w:b/>
          <w:bCs/>
          <w:color w:val="000000"/>
          <w:sz w:val="19"/>
          <w:szCs w:val="19"/>
        </w:rPr>
      </w:pPr>
    </w:p>
    <w:p w14:paraId="262B3B8D" w14:textId="77777777" w:rsidR="007D418A" w:rsidRDefault="007D418A">
      <w:pPr>
        <w:rPr>
          <w:rFonts w:ascii="Arial" w:hAnsi="Arial" w:cs="Arial"/>
          <w:b/>
          <w:bCs/>
          <w:color w:val="000000"/>
          <w:kern w:val="1"/>
          <w:sz w:val="19"/>
          <w:szCs w:val="19"/>
          <w:lang w:eastAsia="ar-SA"/>
        </w:rPr>
      </w:pPr>
      <w:r>
        <w:rPr>
          <w:rFonts w:ascii="Arial" w:hAnsi="Arial" w:cs="Arial"/>
          <w:b/>
          <w:bCs/>
          <w:color w:val="000000"/>
          <w:sz w:val="19"/>
          <w:szCs w:val="19"/>
        </w:rPr>
        <w:br w:type="page"/>
      </w:r>
    </w:p>
    <w:p w14:paraId="63985082" w14:textId="77777777" w:rsidR="007D418A" w:rsidRDefault="007D418A" w:rsidP="007D418A">
      <w:pPr>
        <w:pStyle w:val="Default"/>
        <w:pageBreakBefore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Memory Overview  </w:t>
      </w:r>
    </w:p>
    <w:p w14:paraId="1CF296B9" w14:textId="77777777" w:rsidR="007D418A" w:rsidRDefault="007D418A" w:rsidP="00572206">
      <w:pPr>
        <w:pStyle w:val="Default"/>
        <w:rPr>
          <w:rFonts w:ascii="Arial" w:hAnsi="Arial"/>
          <w:b/>
          <w:bCs/>
          <w:sz w:val="28"/>
          <w:szCs w:val="28"/>
        </w:rPr>
      </w:pPr>
    </w:p>
    <w:p w14:paraId="218CF8C5" w14:textId="77777777" w:rsidR="007D418A" w:rsidRDefault="007D418A" w:rsidP="007D418A">
      <w:pPr>
        <w:pStyle w:val="Default"/>
        <w:jc w:val="center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160"/>
        <w:gridCol w:w="2160"/>
        <w:gridCol w:w="2279"/>
        <w:gridCol w:w="2019"/>
      </w:tblGrid>
      <w:tr w:rsidR="007D418A" w14:paraId="356C4060" w14:textId="77777777" w:rsidTr="00550AFA"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83074EF" w14:textId="77777777" w:rsidR="007D418A" w:rsidRDefault="007D418A" w:rsidP="00550AFA">
            <w:pPr>
              <w:pStyle w:val="TableContents"/>
            </w:pPr>
            <w:r>
              <w:t>SDR-SDRAM</w:t>
            </w:r>
          </w:p>
        </w:tc>
        <w:tc>
          <w:tcPr>
            <w:tcW w:w="216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602C6B9" w14:textId="77777777" w:rsidR="007D418A" w:rsidRDefault="007D418A" w:rsidP="00550AFA">
            <w:pPr>
              <w:pStyle w:val="TableContents"/>
            </w:pPr>
            <w:r>
              <w:t>168-pin DIMM</w:t>
            </w:r>
          </w:p>
        </w:tc>
        <w:tc>
          <w:tcPr>
            <w:tcW w:w="227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38E6F24" w14:textId="77777777" w:rsidR="007D418A" w:rsidRDefault="007D418A" w:rsidP="00550AFA">
            <w:pPr>
              <w:pStyle w:val="TableContents"/>
            </w:pPr>
            <w:r>
              <w:t>100MHz (PC-100)</w:t>
            </w:r>
          </w:p>
          <w:p w14:paraId="2A4A79F1" w14:textId="77777777" w:rsidR="007D418A" w:rsidRDefault="007D418A" w:rsidP="00550AFA">
            <w:pPr>
              <w:pStyle w:val="TableContents"/>
            </w:pPr>
            <w:r>
              <w:t>133MHz (PC-133)</w:t>
            </w:r>
          </w:p>
        </w:tc>
        <w:tc>
          <w:tcPr>
            <w:tcW w:w="20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634DF6E" w14:textId="77777777" w:rsidR="007D418A" w:rsidRDefault="007D418A" w:rsidP="00550AFA">
            <w:pPr>
              <w:pStyle w:val="Default"/>
            </w:pPr>
            <w:r>
              <w:rPr>
                <w:b/>
              </w:rPr>
              <w:t xml:space="preserve"> </w:t>
            </w:r>
            <w:r>
              <w:rPr>
                <w:b/>
                <w:noProof/>
                <w:lang w:eastAsia="en-US"/>
              </w:rPr>
              <w:drawing>
                <wp:inline distT="0" distB="0" distL="0" distR="0" wp14:anchorId="4C2533FF" wp14:editId="4A4892AE">
                  <wp:extent cx="1105535" cy="598805"/>
                  <wp:effectExtent l="25400" t="0" r="1206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535" cy="598805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18A" w14:paraId="50C4844A" w14:textId="77777777" w:rsidTr="00550AFA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14EE6C4F" w14:textId="77777777" w:rsidR="007D418A" w:rsidRDefault="007D418A" w:rsidP="00550AFA">
            <w:pPr>
              <w:pStyle w:val="TableContents"/>
            </w:pPr>
            <w:r>
              <w:t>RDRAM</w:t>
            </w:r>
          </w:p>
          <w:p w14:paraId="19BDC67A" w14:textId="77777777" w:rsidR="007D418A" w:rsidRDefault="007D418A" w:rsidP="00550AFA">
            <w:pPr>
              <w:pStyle w:val="TableContents"/>
            </w:pPr>
            <w:r>
              <w:t>(Rambus)</w:t>
            </w:r>
          </w:p>
        </w:tc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2073FD81" w14:textId="77777777" w:rsidR="007D418A" w:rsidRDefault="007D418A" w:rsidP="00550AFA">
            <w:pPr>
              <w:pStyle w:val="TableContents"/>
            </w:pPr>
            <w:r>
              <w:t>184-pin RIMM</w:t>
            </w:r>
          </w:p>
        </w:tc>
        <w:tc>
          <w:tcPr>
            <w:tcW w:w="2279" w:type="dxa"/>
            <w:tcBorders>
              <w:left w:val="single" w:sz="1" w:space="0" w:color="000000"/>
              <w:bottom w:val="single" w:sz="1" w:space="0" w:color="000000"/>
            </w:tcBorders>
          </w:tcPr>
          <w:p w14:paraId="1CD106C5" w14:textId="77777777" w:rsidR="007D418A" w:rsidRDefault="007D418A" w:rsidP="00550AFA">
            <w:pPr>
              <w:pStyle w:val="TableContents"/>
            </w:pPr>
            <w:r>
              <w:t>300-600MHz (single)</w:t>
            </w:r>
          </w:p>
          <w:p w14:paraId="19FD834B" w14:textId="77777777" w:rsidR="007D418A" w:rsidRDefault="007D418A" w:rsidP="00550AFA">
            <w:pPr>
              <w:pStyle w:val="TableContents"/>
            </w:pPr>
            <w:r>
              <w:t>400-800MHz (dual)</w:t>
            </w:r>
          </w:p>
        </w:tc>
        <w:tc>
          <w:tcPr>
            <w:tcW w:w="2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DA291EA" w14:textId="77777777" w:rsidR="007D418A" w:rsidRDefault="007D418A" w:rsidP="00550AFA">
            <w:pPr>
              <w:pStyle w:val="Default"/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5D2FFD44" wp14:editId="151414AA">
                  <wp:extent cx="1211580" cy="420370"/>
                  <wp:effectExtent l="25400" t="0" r="7620" b="0"/>
                  <wp:docPr id="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420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18A" w14:paraId="5E7545BC" w14:textId="77777777" w:rsidTr="00550AFA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1E13F343" w14:textId="77777777" w:rsidR="007D418A" w:rsidRDefault="007D418A" w:rsidP="00550AFA">
            <w:pPr>
              <w:pStyle w:val="TableContents"/>
            </w:pPr>
            <w:r>
              <w:t>DDR-SDRAM</w:t>
            </w:r>
          </w:p>
        </w:tc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7E6805C9" w14:textId="77777777" w:rsidR="007D418A" w:rsidRDefault="007D418A" w:rsidP="00550AFA">
            <w:pPr>
              <w:pStyle w:val="TableContents"/>
            </w:pPr>
            <w:r>
              <w:t>184-pin DIMM</w:t>
            </w:r>
          </w:p>
        </w:tc>
        <w:tc>
          <w:tcPr>
            <w:tcW w:w="2279" w:type="dxa"/>
            <w:tcBorders>
              <w:left w:val="single" w:sz="1" w:space="0" w:color="000000"/>
              <w:bottom w:val="single" w:sz="1" w:space="0" w:color="000000"/>
            </w:tcBorders>
          </w:tcPr>
          <w:p w14:paraId="77B2F5EA" w14:textId="77777777" w:rsidR="007D418A" w:rsidRDefault="007D418A" w:rsidP="00550AFA">
            <w:pPr>
              <w:pStyle w:val="TableContents"/>
            </w:pPr>
            <w:r>
              <w:t>200MHz (PC1600)</w:t>
            </w:r>
          </w:p>
          <w:p w14:paraId="279102A0" w14:textId="77777777" w:rsidR="007D418A" w:rsidRDefault="007D418A" w:rsidP="00550AFA">
            <w:pPr>
              <w:pStyle w:val="TableContents"/>
            </w:pPr>
            <w:r>
              <w:t>266MHz (PC2100)</w:t>
            </w:r>
          </w:p>
          <w:p w14:paraId="011E8E45" w14:textId="77777777" w:rsidR="007D418A" w:rsidRDefault="007D418A" w:rsidP="00550AFA">
            <w:pPr>
              <w:pStyle w:val="TableContents"/>
            </w:pPr>
            <w:r>
              <w:t>333MHz (PC2700)</w:t>
            </w:r>
          </w:p>
          <w:p w14:paraId="0C448DE3" w14:textId="77777777" w:rsidR="007D418A" w:rsidRDefault="007D418A" w:rsidP="00550AFA">
            <w:pPr>
              <w:pStyle w:val="TableContents"/>
            </w:pPr>
            <w:r>
              <w:t>400MHz (PC3200)</w:t>
            </w:r>
          </w:p>
        </w:tc>
        <w:tc>
          <w:tcPr>
            <w:tcW w:w="2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D04065F" w14:textId="77777777" w:rsidR="007D418A" w:rsidRDefault="007D418A" w:rsidP="00550AFA">
            <w:pPr>
              <w:pStyle w:val="Default"/>
              <w:tabs>
                <w:tab w:val="left" w:pos="720"/>
              </w:tabs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3E697402" wp14:editId="6E9437AE">
                  <wp:extent cx="1211580" cy="285115"/>
                  <wp:effectExtent l="25400" t="0" r="7620" b="0"/>
                  <wp:docPr id="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2851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18A" w14:paraId="64CE6268" w14:textId="77777777" w:rsidTr="00550AFA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54012FF0" w14:textId="77777777" w:rsidR="007D418A" w:rsidRDefault="007D418A" w:rsidP="00550AFA">
            <w:pPr>
              <w:pStyle w:val="TableContents"/>
            </w:pPr>
            <w:r>
              <w:t>DDR2-SDRAM</w:t>
            </w:r>
          </w:p>
        </w:tc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4C98E094" w14:textId="77777777" w:rsidR="007D418A" w:rsidRDefault="007D418A" w:rsidP="00550AFA">
            <w:pPr>
              <w:pStyle w:val="TableContents"/>
            </w:pPr>
            <w:r>
              <w:t>240-pin DIMM</w:t>
            </w:r>
          </w:p>
        </w:tc>
        <w:tc>
          <w:tcPr>
            <w:tcW w:w="2279" w:type="dxa"/>
            <w:tcBorders>
              <w:left w:val="single" w:sz="1" w:space="0" w:color="000000"/>
              <w:bottom w:val="single" w:sz="1" w:space="0" w:color="000000"/>
            </w:tcBorders>
          </w:tcPr>
          <w:p w14:paraId="1FEC782B" w14:textId="77777777" w:rsidR="007D418A" w:rsidRDefault="007D418A" w:rsidP="00550AFA">
            <w:pPr>
              <w:pStyle w:val="TableContents"/>
            </w:pPr>
            <w:r>
              <w:t>400MHz (PC3200)</w:t>
            </w:r>
          </w:p>
          <w:p w14:paraId="4DCABA66" w14:textId="77777777" w:rsidR="007D418A" w:rsidRDefault="007D418A" w:rsidP="00550AFA">
            <w:pPr>
              <w:pStyle w:val="TableContents"/>
            </w:pPr>
            <w:r>
              <w:t>533MHz (PC4200)</w:t>
            </w:r>
          </w:p>
          <w:p w14:paraId="755DBE68" w14:textId="77777777" w:rsidR="007D418A" w:rsidRDefault="007D418A" w:rsidP="00550AFA">
            <w:pPr>
              <w:pStyle w:val="TableContents"/>
            </w:pPr>
            <w:r>
              <w:t>667MHz (PC5300)</w:t>
            </w:r>
          </w:p>
          <w:p w14:paraId="285E9671" w14:textId="77777777" w:rsidR="007D418A" w:rsidRDefault="007D418A" w:rsidP="00550AFA">
            <w:pPr>
              <w:pStyle w:val="TableContents"/>
            </w:pPr>
            <w:r>
              <w:t>800MHz (PC6400)</w:t>
            </w:r>
          </w:p>
          <w:p w14:paraId="4FBE2DDD" w14:textId="77777777" w:rsidR="007D418A" w:rsidRDefault="007D418A" w:rsidP="00550AFA">
            <w:pPr>
              <w:pStyle w:val="TableContents"/>
            </w:pPr>
            <w:r>
              <w:t>1066MHz(PC8500)</w:t>
            </w:r>
          </w:p>
        </w:tc>
        <w:tc>
          <w:tcPr>
            <w:tcW w:w="2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F255B2" w14:textId="77777777" w:rsidR="007D418A" w:rsidRDefault="007D418A" w:rsidP="00550AFA">
            <w:pPr>
              <w:pStyle w:val="Default"/>
              <w:tabs>
                <w:tab w:val="left" w:pos="720"/>
              </w:tabs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47290EF0" wp14:editId="0D2EE96D">
                  <wp:extent cx="1211580" cy="555625"/>
                  <wp:effectExtent l="25400" t="0" r="7620" b="0"/>
                  <wp:docPr id="1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555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8FF" w14:paraId="44CDF466" w14:textId="77777777" w:rsidTr="00B30573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7451B02B" w14:textId="77777777" w:rsidR="00AC48FF" w:rsidRDefault="00AC48FF" w:rsidP="00B30573">
            <w:pPr>
              <w:pStyle w:val="TableContents"/>
            </w:pPr>
            <w:r>
              <w:t>DDR3-SDRAM</w:t>
            </w:r>
          </w:p>
        </w:tc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7CE04D5D" w14:textId="77777777" w:rsidR="00AC48FF" w:rsidRDefault="00AC48FF" w:rsidP="00B30573">
            <w:pPr>
              <w:pStyle w:val="TableContents"/>
            </w:pPr>
            <w:r>
              <w:t>240-pin DIMM</w:t>
            </w:r>
          </w:p>
          <w:p w14:paraId="4404F0C8" w14:textId="77777777" w:rsidR="00AC48FF" w:rsidRDefault="00AC48FF" w:rsidP="00B30573">
            <w:pPr>
              <w:pStyle w:val="TableContents"/>
            </w:pPr>
            <w:r>
              <w:t>(</w:t>
            </w:r>
            <w:proofErr w:type="gramStart"/>
            <w:r>
              <w:t>not</w:t>
            </w:r>
            <w:proofErr w:type="gramEnd"/>
            <w:r>
              <w:t xml:space="preserve"> DDR2 compatible)</w:t>
            </w:r>
          </w:p>
        </w:tc>
        <w:tc>
          <w:tcPr>
            <w:tcW w:w="2279" w:type="dxa"/>
            <w:tcBorders>
              <w:left w:val="single" w:sz="1" w:space="0" w:color="000000"/>
              <w:bottom w:val="single" w:sz="1" w:space="0" w:color="000000"/>
            </w:tcBorders>
          </w:tcPr>
          <w:p w14:paraId="0C95F636" w14:textId="77777777" w:rsidR="00AC48FF" w:rsidRDefault="00AC48FF" w:rsidP="00B30573">
            <w:pPr>
              <w:pStyle w:val="TableContents"/>
            </w:pPr>
            <w:r>
              <w:t>800MHz (PC6400)</w:t>
            </w:r>
          </w:p>
          <w:p w14:paraId="70132904" w14:textId="77777777" w:rsidR="00AC48FF" w:rsidRDefault="00AC48FF" w:rsidP="00B30573">
            <w:pPr>
              <w:pStyle w:val="TableContents"/>
            </w:pPr>
            <w:r>
              <w:t>1066MHz (PC8500)</w:t>
            </w:r>
          </w:p>
          <w:p w14:paraId="2A196F86" w14:textId="77777777" w:rsidR="00AC48FF" w:rsidRDefault="00AC48FF" w:rsidP="00B30573">
            <w:pPr>
              <w:pStyle w:val="TableContents"/>
            </w:pPr>
            <w:r>
              <w:t>1333MHz (PC10600)</w:t>
            </w:r>
          </w:p>
          <w:p w14:paraId="2CD81EE7" w14:textId="77777777" w:rsidR="00AC48FF" w:rsidRDefault="00AC48FF" w:rsidP="00B30573">
            <w:pPr>
              <w:pStyle w:val="TableContents"/>
            </w:pPr>
            <w:r>
              <w:t>1600MHz (PC12800)</w:t>
            </w:r>
          </w:p>
          <w:p w14:paraId="7A2658BC" w14:textId="77777777" w:rsidR="00AC48FF" w:rsidRDefault="00AC48FF" w:rsidP="00B30573">
            <w:pPr>
              <w:pStyle w:val="TableContents"/>
            </w:pPr>
            <w:r>
              <w:t xml:space="preserve"> . </w:t>
            </w:r>
          </w:p>
          <w:p w14:paraId="2C2715D1" w14:textId="77777777" w:rsidR="00AC48FF" w:rsidRDefault="00AC48FF" w:rsidP="00B30573">
            <w:pPr>
              <w:pStyle w:val="TableContents"/>
            </w:pPr>
            <w:r>
              <w:t xml:space="preserve"> .</w:t>
            </w:r>
          </w:p>
          <w:p w14:paraId="727CAD98" w14:textId="77777777" w:rsidR="00AC48FF" w:rsidRDefault="00AC48FF" w:rsidP="00B30573">
            <w:pPr>
              <w:pStyle w:val="TableContents"/>
            </w:pPr>
            <w:r>
              <w:t xml:space="preserve"> </w:t>
            </w:r>
            <w:proofErr w:type="gramStart"/>
            <w:r>
              <w:t>etc</w:t>
            </w:r>
            <w:proofErr w:type="gramEnd"/>
            <w:r>
              <w:t>.</w:t>
            </w:r>
          </w:p>
        </w:tc>
        <w:tc>
          <w:tcPr>
            <w:tcW w:w="2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41C82AD" w14:textId="77777777" w:rsidR="00AC48FF" w:rsidRDefault="00AC48FF" w:rsidP="00B30573">
            <w:pPr>
              <w:pStyle w:val="Default"/>
              <w:shd w:val="clear" w:color="auto" w:fill="F8FCFF"/>
              <w:tabs>
                <w:tab w:val="left" w:pos="1080"/>
              </w:tabs>
              <w:spacing w:after="280"/>
            </w:pPr>
            <w:r>
              <w:rPr>
                <w:noProof/>
                <w:lang w:eastAsia="en-US"/>
              </w:rPr>
              <w:drawing>
                <wp:inline distT="0" distB="0" distL="0" distR="0" wp14:anchorId="2C25C6D2" wp14:editId="404930FE">
                  <wp:extent cx="1211580" cy="932180"/>
                  <wp:effectExtent l="25400" t="0" r="7620" b="0"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93218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18A" w14:paraId="2EBC2A8B" w14:textId="77777777" w:rsidTr="00550AFA"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5CA21A54" w14:textId="5DBFB5DE" w:rsidR="007D418A" w:rsidRDefault="007D418A" w:rsidP="00AC48FF">
            <w:pPr>
              <w:pStyle w:val="TableContents"/>
            </w:pPr>
            <w:r>
              <w:t>DDR</w:t>
            </w:r>
            <w:r w:rsidR="00AC48FF">
              <w:t>4</w:t>
            </w:r>
            <w:r>
              <w:t>-SDRAM</w:t>
            </w:r>
          </w:p>
        </w:tc>
        <w:tc>
          <w:tcPr>
            <w:tcW w:w="2160" w:type="dxa"/>
            <w:tcBorders>
              <w:left w:val="single" w:sz="1" w:space="0" w:color="000000"/>
              <w:bottom w:val="single" w:sz="1" w:space="0" w:color="000000"/>
            </w:tcBorders>
          </w:tcPr>
          <w:p w14:paraId="0A1FBB56" w14:textId="75DA7C44" w:rsidR="007D418A" w:rsidRDefault="007D418A" w:rsidP="00550AFA">
            <w:pPr>
              <w:pStyle w:val="TableContents"/>
            </w:pPr>
            <w:r>
              <w:t>2</w:t>
            </w:r>
            <w:r w:rsidR="00AC48FF">
              <w:t>88</w:t>
            </w:r>
            <w:r>
              <w:t>-pin DIMM</w:t>
            </w:r>
          </w:p>
        </w:tc>
        <w:tc>
          <w:tcPr>
            <w:tcW w:w="2279" w:type="dxa"/>
            <w:tcBorders>
              <w:left w:val="single" w:sz="1" w:space="0" w:color="000000"/>
              <w:bottom w:val="single" w:sz="1" w:space="0" w:color="000000"/>
            </w:tcBorders>
          </w:tcPr>
          <w:p w14:paraId="7E6280EB" w14:textId="7B273CEC" w:rsidR="007D418A" w:rsidRDefault="00AC48FF" w:rsidP="00550AFA">
            <w:pPr>
              <w:pStyle w:val="TableContents"/>
            </w:pPr>
            <w:r>
              <w:t>2100</w:t>
            </w:r>
            <w:r w:rsidR="007D418A">
              <w:t>MHz</w:t>
            </w:r>
          </w:p>
          <w:p w14:paraId="79E77E14" w14:textId="27FF890E" w:rsidR="007D418A" w:rsidRDefault="00AC48FF" w:rsidP="00550AFA">
            <w:pPr>
              <w:pStyle w:val="TableContents"/>
            </w:pPr>
            <w:r>
              <w:t xml:space="preserve"> </w:t>
            </w:r>
            <w:r w:rsidR="007D418A">
              <w:t xml:space="preserve">. </w:t>
            </w:r>
          </w:p>
          <w:p w14:paraId="40DCC6BE" w14:textId="77777777" w:rsidR="007D418A" w:rsidRDefault="007D418A" w:rsidP="00550AFA">
            <w:pPr>
              <w:pStyle w:val="TableContents"/>
            </w:pPr>
            <w:r>
              <w:t xml:space="preserve"> .</w:t>
            </w:r>
          </w:p>
          <w:p w14:paraId="70C13C10" w14:textId="135ACE3E" w:rsidR="007D418A" w:rsidRDefault="00AC48FF" w:rsidP="00550AFA">
            <w:pPr>
              <w:pStyle w:val="TableContents"/>
            </w:pPr>
            <w:r>
              <w:t>3200MHz</w:t>
            </w:r>
          </w:p>
        </w:tc>
        <w:tc>
          <w:tcPr>
            <w:tcW w:w="201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02A383C" w14:textId="62C6094D" w:rsidR="007D418A" w:rsidRDefault="00947E4D" w:rsidP="00550AFA">
            <w:pPr>
              <w:pStyle w:val="Default"/>
              <w:shd w:val="clear" w:color="auto" w:fill="F8FCFF"/>
              <w:tabs>
                <w:tab w:val="left" w:pos="1080"/>
              </w:tabs>
              <w:spacing w:after="280"/>
            </w:pPr>
            <w:r>
              <w:rPr>
                <w:noProof/>
                <w:lang w:eastAsia="en-US"/>
              </w:rPr>
              <w:drawing>
                <wp:inline distT="0" distB="0" distL="0" distR="0" wp14:anchorId="357AD055" wp14:editId="6B89CB2B">
                  <wp:extent cx="1208405" cy="906145"/>
                  <wp:effectExtent l="0" t="0" r="0" b="0"/>
                  <wp:docPr id="18" name="Picture 18" descr="Macintosh HD:Users:james:Desktop:20-148-863-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james:Desktop:20-148-863-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623D43DC" w14:textId="77777777" w:rsidR="00AB7BB1" w:rsidRDefault="00AB7BB1" w:rsidP="00BB7A81">
      <w:pPr>
        <w:pStyle w:val="NormalWeb"/>
        <w:shd w:val="clear" w:color="auto" w:fill="F8FCFF"/>
        <w:rPr>
          <w:rFonts w:ascii="Arial" w:hAnsi="Arial" w:cs="Arial"/>
          <w:b/>
          <w:bCs/>
          <w:color w:val="000000"/>
          <w:sz w:val="19"/>
          <w:szCs w:val="19"/>
        </w:rPr>
      </w:pPr>
    </w:p>
    <w:sectPr w:rsidR="00AB7BB1">
      <w:pgSz w:w="12240" w:h="15840"/>
      <w:pgMar w:top="1440" w:right="1800" w:bottom="1440" w:left="1800" w:header="720" w:footer="720" w:gutter="0"/>
      <w:cols w:space="720"/>
      <w:docGrid w:linePitch="24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tarSymbol">
    <w:altName w:val="Arial Unicode MS"/>
    <w:charset w:val="80"/>
    <w:family w:val="auto"/>
    <w:pitch w:val="variable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Default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doNotValidateAgainstSchema/>
  <w:doNotDemarcateInvalidXml/>
  <w:compat>
    <w:spaceForUL/>
    <w:balanceSingleByteDoubleByteWidth/>
    <w:doNotLeaveBackslashAlone/>
    <w:ulTrailSpace/>
    <w:adjustLineHeightInTable/>
    <w:compatSetting w:name="compatibilityMode" w:uri="http://schemas.microsoft.com/office/word" w:val="12"/>
  </w:compat>
  <w:rsids>
    <w:rsidRoot w:val="00BB7A81"/>
    <w:rsid w:val="001A291E"/>
    <w:rsid w:val="00314D9E"/>
    <w:rsid w:val="0039666B"/>
    <w:rsid w:val="00565737"/>
    <w:rsid w:val="0057040E"/>
    <w:rsid w:val="00572206"/>
    <w:rsid w:val="005919BD"/>
    <w:rsid w:val="007D418A"/>
    <w:rsid w:val="0083284A"/>
    <w:rsid w:val="00947E4D"/>
    <w:rsid w:val="0095785C"/>
    <w:rsid w:val="00A64ABE"/>
    <w:rsid w:val="00AA198D"/>
    <w:rsid w:val="00AB7BB1"/>
    <w:rsid w:val="00AC48FF"/>
    <w:rsid w:val="00B87F35"/>
    <w:rsid w:val="00BA41A8"/>
    <w:rsid w:val="00BB7A81"/>
    <w:rsid w:val="00F11B0E"/>
    <w:rsid w:val="00FA0E5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4]" strokecolor="none [1]" shadowcolor="none [2]"/>
    </o:shapedefaults>
    <o:shapelayout v:ext="edit">
      <o:idmap v:ext="edit" data="1"/>
    </o:shapelayout>
  </w:shapeDefaults>
  <w:doNotEmbedSmartTags/>
  <w:decimalSymbol w:val="."/>
  <w:listSeparator w:val=","/>
  <w14:docId w14:val="136E57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Textbody"/>
    <w:qFormat/>
    <w:pPr>
      <w:numPr>
        <w:numId w:val="1"/>
      </w:numPr>
      <w:spacing w:before="280" w:after="280"/>
      <w:outlineLvl w:val="0"/>
    </w:pPr>
    <w:rPr>
      <w:b/>
      <w:bCs/>
      <w:sz w:val="48"/>
      <w:szCs w:val="48"/>
    </w:rPr>
  </w:style>
  <w:style w:type="paragraph" w:styleId="Heading2">
    <w:name w:val="heading 2"/>
    <w:basedOn w:val="Default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Default"/>
    <w:next w:val="Textbody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Default"/>
    <w:next w:val="Textbody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pPr>
      <w:suppressAutoHyphens/>
    </w:pPr>
    <w:rPr>
      <w:kern w:val="1"/>
      <w:sz w:val="24"/>
      <w:szCs w:val="24"/>
      <w:lang w:eastAsia="ar-SA"/>
    </w:rPr>
  </w:style>
  <w:style w:type="character" w:customStyle="1" w:styleId="Absatz-Standardschriftart">
    <w:name w:val="Absatz-Standardschriftart"/>
  </w:style>
  <w:style w:type="character" w:customStyle="1" w:styleId="WW8Num1z0">
    <w:name w:val="WW8Num1z0"/>
    <w:rPr>
      <w:rFonts w:ascii="Symbol" w:hAnsi="Symbol"/>
      <w:sz w:val="20"/>
    </w:rPr>
  </w:style>
  <w:style w:type="character" w:customStyle="1" w:styleId="WW8Num1z1">
    <w:name w:val="WW8Num1z1"/>
    <w:rPr>
      <w:rFonts w:ascii="Courier New" w:hAnsi="Courier New"/>
      <w:sz w:val="20"/>
    </w:rPr>
  </w:style>
  <w:style w:type="character" w:customStyle="1" w:styleId="WW8Num1z2">
    <w:name w:val="WW8Num1z2"/>
    <w:rPr>
      <w:rFonts w:ascii="Wingdings" w:hAnsi="Wingdings"/>
      <w:sz w:val="20"/>
    </w:rPr>
  </w:style>
  <w:style w:type="character" w:customStyle="1" w:styleId="WW8Num2z0">
    <w:name w:val="WW8Num2z0"/>
    <w:rPr>
      <w:rFonts w:ascii="Symbol" w:hAnsi="Symbol"/>
      <w:sz w:val="20"/>
    </w:rPr>
  </w:style>
  <w:style w:type="character" w:customStyle="1" w:styleId="WW8Num2z1">
    <w:name w:val="WW8Num2z1"/>
    <w:rPr>
      <w:rFonts w:ascii="Courier New" w:hAnsi="Courier New"/>
      <w:sz w:val="20"/>
    </w:rPr>
  </w:style>
  <w:style w:type="character" w:customStyle="1" w:styleId="WW8Num2z2">
    <w:name w:val="WW8Num2z2"/>
    <w:rPr>
      <w:rFonts w:ascii="Wingdings" w:hAnsi="Wingdings"/>
      <w:sz w:val="20"/>
    </w:rPr>
  </w:style>
  <w:style w:type="character" w:customStyle="1" w:styleId="WW8Num3z0">
    <w:name w:val="WW8Num3z0"/>
    <w:rPr>
      <w:rFonts w:ascii="Symbol" w:hAnsi="Symbol"/>
      <w:sz w:val="20"/>
    </w:rPr>
  </w:style>
  <w:style w:type="character" w:customStyle="1" w:styleId="WW8Num3z1">
    <w:name w:val="WW8Num3z1"/>
    <w:rPr>
      <w:rFonts w:ascii="Courier New" w:hAnsi="Courier New"/>
      <w:sz w:val="20"/>
    </w:rPr>
  </w:style>
  <w:style w:type="character" w:customStyle="1" w:styleId="WW8Num3z2">
    <w:name w:val="WW8Num3z2"/>
    <w:rPr>
      <w:rFonts w:ascii="Wingdings" w:hAnsi="Wingdings"/>
      <w:sz w:val="20"/>
    </w:rPr>
  </w:style>
  <w:style w:type="character" w:customStyle="1" w:styleId="WW8Num4z0">
    <w:name w:val="WW8Num4z0"/>
    <w:rPr>
      <w:rFonts w:ascii="Symbol" w:hAnsi="Symbol"/>
      <w:sz w:val="20"/>
    </w:rPr>
  </w:style>
  <w:style w:type="character" w:customStyle="1" w:styleId="WW8Num4z1">
    <w:name w:val="WW8Num4z1"/>
    <w:rPr>
      <w:rFonts w:ascii="Courier New" w:hAnsi="Courier New"/>
      <w:sz w:val="20"/>
    </w:rPr>
  </w:style>
  <w:style w:type="character" w:customStyle="1" w:styleId="WW8Num4z2">
    <w:name w:val="WW8Num4z2"/>
    <w:rPr>
      <w:rFonts w:ascii="Wingdings" w:hAnsi="Wingdings"/>
      <w:sz w:val="20"/>
    </w:rPr>
  </w:style>
  <w:style w:type="character" w:customStyle="1" w:styleId="Absatz-Standardschriftart0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8Num5z0">
    <w:name w:val="WW8Num5z0"/>
    <w:rPr>
      <w:rFonts w:ascii="Symbol" w:hAnsi="Symbol"/>
      <w:sz w:val="20"/>
    </w:rPr>
  </w:style>
  <w:style w:type="character" w:customStyle="1" w:styleId="WW8Num5z1">
    <w:name w:val="WW8Num5z1"/>
    <w:rPr>
      <w:rFonts w:ascii="Courier New" w:hAnsi="Courier New"/>
      <w:sz w:val="20"/>
    </w:rPr>
  </w:style>
  <w:style w:type="character" w:customStyle="1" w:styleId="WW8Num5z2">
    <w:name w:val="WW8Num5z2"/>
    <w:rPr>
      <w:rFonts w:ascii="Wingdings" w:hAnsi="Wingdings"/>
      <w:sz w:val="20"/>
    </w:rPr>
  </w:style>
  <w:style w:type="character" w:customStyle="1" w:styleId="WW8Num6z0">
    <w:name w:val="WW8Num6z0"/>
    <w:rPr>
      <w:rFonts w:ascii="Symbol" w:hAnsi="Symbol"/>
      <w:sz w:val="20"/>
    </w:rPr>
  </w:style>
  <w:style w:type="character" w:customStyle="1" w:styleId="WW8Num6z1">
    <w:name w:val="WW8Num6z1"/>
    <w:rPr>
      <w:rFonts w:ascii="Courier New" w:hAnsi="Courier New"/>
      <w:sz w:val="20"/>
    </w:rPr>
  </w:style>
  <w:style w:type="character" w:customStyle="1" w:styleId="WW8Num6z2">
    <w:name w:val="WW8Num6z2"/>
    <w:rPr>
      <w:rFonts w:ascii="Wingdings" w:hAnsi="Wingdings"/>
      <w:sz w:val="20"/>
    </w:rPr>
  </w:style>
  <w:style w:type="character" w:customStyle="1" w:styleId="WW8Num7z0">
    <w:name w:val="WW8Num7z0"/>
    <w:rPr>
      <w:rFonts w:ascii="Wingdings" w:hAnsi="Wingdings" w:cs="StarSymbol"/>
      <w:sz w:val="18"/>
      <w:szCs w:val="18"/>
    </w:rPr>
  </w:style>
  <w:style w:type="character" w:customStyle="1" w:styleId="WW8Num7z1">
    <w:name w:val="WW8Num7z1"/>
    <w:rPr>
      <w:rFonts w:ascii="Wingdings 2" w:hAnsi="Wingdings 2" w:cs="StarSymbol"/>
      <w:sz w:val="18"/>
      <w:szCs w:val="18"/>
    </w:rPr>
  </w:style>
  <w:style w:type="character" w:customStyle="1" w:styleId="WW8Num7z2">
    <w:name w:val="WW8Num7z2"/>
    <w:rPr>
      <w:rFonts w:ascii="StarSymbol" w:hAnsi="StarSymbol" w:cs="StarSymbol"/>
      <w:sz w:val="18"/>
      <w:szCs w:val="18"/>
    </w:rPr>
  </w:style>
  <w:style w:type="character" w:customStyle="1" w:styleId="WW8Num8z0">
    <w:name w:val="WW8Num8z0"/>
    <w:rPr>
      <w:rFonts w:ascii="Wingdings" w:hAnsi="Wingdings" w:cs="StarSymbol"/>
      <w:sz w:val="18"/>
      <w:szCs w:val="18"/>
    </w:rPr>
  </w:style>
  <w:style w:type="character" w:customStyle="1" w:styleId="WW8Num8z1">
    <w:name w:val="WW8Num8z1"/>
    <w:rPr>
      <w:rFonts w:ascii="Wingdings 2" w:hAnsi="Wingdings 2" w:cs="StarSymbol"/>
      <w:sz w:val="18"/>
      <w:szCs w:val="18"/>
    </w:rPr>
  </w:style>
  <w:style w:type="character" w:customStyle="1" w:styleId="WW8Num8z2">
    <w:name w:val="WW8Num8z2"/>
    <w:rPr>
      <w:rFonts w:ascii="StarSymbol" w:hAnsi="StarSymbol" w:cs="StarSymbol"/>
      <w:sz w:val="18"/>
      <w:szCs w:val="18"/>
    </w:rPr>
  </w:style>
  <w:style w:type="character" w:customStyle="1" w:styleId="WW8Num9z0">
    <w:name w:val="WW8Num9z0"/>
    <w:rPr>
      <w:rFonts w:ascii="Wingdings" w:hAnsi="Wingdings" w:cs="StarSymbol"/>
      <w:sz w:val="18"/>
      <w:szCs w:val="18"/>
    </w:rPr>
  </w:style>
  <w:style w:type="character" w:customStyle="1" w:styleId="WW8Num9z1">
    <w:name w:val="WW8Num9z1"/>
    <w:rPr>
      <w:rFonts w:ascii="Wingdings 2" w:hAnsi="Wingdings 2" w:cs="StarSymbol"/>
      <w:sz w:val="18"/>
      <w:szCs w:val="18"/>
    </w:rPr>
  </w:style>
  <w:style w:type="character" w:customStyle="1" w:styleId="WW8Num9z2">
    <w:name w:val="WW8Num9z2"/>
    <w:rPr>
      <w:rFonts w:ascii="StarSymbol" w:hAnsi="StarSymbol" w:cs="StarSymbol"/>
      <w:sz w:val="18"/>
      <w:szCs w:val="18"/>
    </w:rPr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customStyle="1" w:styleId="ListLabel1">
    <w:name w:val="ListLabel 1"/>
    <w:rPr>
      <w:sz w:val="20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  <w:rPr>
      <w:rFonts w:cs="Tahoma"/>
    </w:rPr>
  </w:style>
  <w:style w:type="paragraph" w:styleId="Caption">
    <w:name w:val="caption"/>
    <w:basedOn w:val="Default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  <w:rPr>
      <w:rFonts w:cs="Tahoma"/>
    </w:rPr>
  </w:style>
  <w:style w:type="paragraph" w:customStyle="1" w:styleId="Caption1">
    <w:name w:val="Caption1"/>
    <w:basedOn w:val="Default"/>
    <w:pPr>
      <w:suppressLineNumbers/>
      <w:spacing w:before="120" w:after="120"/>
    </w:pPr>
    <w:rPr>
      <w:rFonts w:cs="Tahoma"/>
      <w:i/>
      <w:iCs/>
    </w:rPr>
  </w:style>
  <w:style w:type="paragraph" w:customStyle="1" w:styleId="TableContents">
    <w:name w:val="Table Contents"/>
    <w:basedOn w:val="Default"/>
    <w:pPr>
      <w:suppressLineNumbers/>
    </w:pPr>
  </w:style>
  <w:style w:type="paragraph" w:styleId="NormalWeb">
    <w:name w:val="Normal (Web)"/>
    <w:basedOn w:val="Default"/>
    <w:pPr>
      <w:spacing w:before="280" w:after="280"/>
    </w:pPr>
  </w:style>
  <w:style w:type="paragraph" w:customStyle="1" w:styleId="author1">
    <w:name w:val="author1"/>
    <w:basedOn w:val="Default"/>
    <w:pPr>
      <w:spacing w:after="240" w:line="214" w:lineRule="atLeast"/>
    </w:pPr>
    <w:rPr>
      <w:b/>
      <w:bCs/>
      <w:color w:val="006600"/>
      <w:sz w:val="11"/>
      <w:szCs w:val="1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F3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F35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3284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tomshardware.com/charts/cpu-charts-2013/benchmarks,140.html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257</Words>
  <Characters>1470</Characters>
  <Application>Microsoft Macintosh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Memory Overview</dc:title>
  <dc:subject/>
  <dc:creator>David Babcock</dc:creator>
  <cp:keywords/>
  <cp:lastModifiedBy>James</cp:lastModifiedBy>
  <cp:revision>20</cp:revision>
  <cp:lastPrinted>2006-09-16T22:33:00Z</cp:lastPrinted>
  <dcterms:created xsi:type="dcterms:W3CDTF">2010-09-16T13:35:00Z</dcterms:created>
  <dcterms:modified xsi:type="dcterms:W3CDTF">2014-09-05T00:29:00Z</dcterms:modified>
</cp:coreProperties>
</file>